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D9" w:rsidRPr="00A93088" w:rsidRDefault="000D58AB" w:rsidP="00D21ABB">
      <w:pPr>
        <w:spacing w:before="40" w:after="40"/>
        <w:rPr>
          <w:b/>
          <w:sz w:val="26"/>
          <w:szCs w:val="26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5019675</wp:posOffset>
                </wp:positionH>
                <wp:positionV relativeFrom="paragraph">
                  <wp:posOffset>0</wp:posOffset>
                </wp:positionV>
                <wp:extent cx="895350" cy="323850"/>
                <wp:effectExtent l="0" t="0" r="19050" b="19050"/>
                <wp:wrapSquare wrapText="bothSides"/>
                <wp:docPr id="5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58AB" w:rsidRDefault="000D58AB" w:rsidP="000D58AB">
                            <w:pPr>
                              <w:jc w:val="righ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 PL8</w:t>
                            </w:r>
                          </w:p>
                          <w:p w:rsidR="000D58AB" w:rsidRDefault="000D58AB" w:rsidP="000D58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margin-left:395.25pt;margin-top:0;width:70.5pt;height:25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">
                <v:textbox>
                  <w:txbxContent>
                    <w:p w:rsidR="000D58AB" w:rsidRDefault="000D58AB" w:rsidP="000D58AB">
                      <w:pPr>
                        <w:jc w:val="righ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 PL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8</w:t>
                      </w:r>
                    </w:p>
                    <w:p w:rsidR="000D58AB" w:rsidRDefault="000D58AB" w:rsidP="000D58AB"/>
                  </w:txbxContent>
                </v:textbox>
                <w10:wrap type="square"/>
              </v:shape>
            </w:pict>
          </mc:Fallback>
        </mc:AlternateContent>
      </w:r>
    </w:p>
    <w:p w:rsidR="00E255D9" w:rsidRPr="00E255D9" w:rsidRDefault="00E255D9" w:rsidP="00E255D9">
      <w:pPr>
        <w:spacing w:before="40" w:after="40" w:line="276" w:lineRule="auto"/>
        <w:jc w:val="center"/>
        <w:rPr>
          <w:b/>
          <w:sz w:val="24"/>
          <w:szCs w:val="24"/>
        </w:rPr>
      </w:pPr>
      <w:r w:rsidRPr="00E255D9">
        <w:rPr>
          <w:b/>
          <w:sz w:val="24"/>
          <w:szCs w:val="24"/>
        </w:rPr>
        <w:t>CỘNG HÒA XÃ HỘI CHỦ NGHĨA VIỆT NAM</w:t>
      </w:r>
    </w:p>
    <w:p w:rsidR="00132FD9" w:rsidRPr="00A93088" w:rsidRDefault="00E255D9" w:rsidP="00132FD9">
      <w:pPr>
        <w:spacing w:before="40" w:after="40" w:line="276" w:lineRule="auto"/>
        <w:jc w:val="center"/>
        <w:rPr>
          <w:sz w:val="26"/>
          <w:szCs w:val="26"/>
          <w:u w:val="single"/>
        </w:rPr>
      </w:pPr>
      <w:r w:rsidRPr="00A93088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8AAB09" wp14:editId="06D06837">
                <wp:simplePos x="0" y="0"/>
                <wp:positionH relativeFrom="column">
                  <wp:posOffset>1920078</wp:posOffset>
                </wp:positionH>
                <wp:positionV relativeFrom="paragraph">
                  <wp:posOffset>205105</wp:posOffset>
                </wp:positionV>
                <wp:extent cx="1838325" cy="0"/>
                <wp:effectExtent l="0" t="0" r="9525" b="1905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353C33" id="Straight Connector 1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2pt,16.15pt" to="295.9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"/>
            </w:pict>
          </mc:Fallback>
        </mc:AlternateContent>
      </w:r>
      <w:r w:rsidRPr="00A93088">
        <w:rPr>
          <w:b/>
          <w:sz w:val="26"/>
          <w:szCs w:val="26"/>
        </w:rPr>
        <w:t>Độc lập- Tự do- Hạnh phúc</w:t>
      </w:r>
    </w:p>
    <w:p w:rsidR="00132FD9" w:rsidRPr="00E255D9" w:rsidRDefault="00132FD9" w:rsidP="00F073A7">
      <w:pPr>
        <w:spacing w:before="240" w:after="240" w:line="276" w:lineRule="auto"/>
        <w:jc w:val="center"/>
        <w:rPr>
          <w:b/>
          <w:sz w:val="28"/>
          <w:szCs w:val="28"/>
        </w:rPr>
      </w:pPr>
      <w:r w:rsidRPr="00E255D9">
        <w:rPr>
          <w:b/>
          <w:sz w:val="28"/>
          <w:szCs w:val="28"/>
        </w:rPr>
        <w:t>BẢN CAM KẾT</w:t>
      </w:r>
      <w:r w:rsidR="00D21ABB">
        <w:rPr>
          <w:b/>
          <w:sz w:val="28"/>
          <w:szCs w:val="28"/>
        </w:rPr>
        <w:t xml:space="preserve"> </w:t>
      </w:r>
    </w:p>
    <w:p w:rsidR="00132FD9" w:rsidRPr="00A93088" w:rsidRDefault="00132FD9" w:rsidP="00132FD9">
      <w:pPr>
        <w:spacing w:before="40" w:after="40" w:line="276" w:lineRule="auto"/>
        <w:ind w:firstLine="567"/>
        <w:jc w:val="both"/>
        <w:rPr>
          <w:sz w:val="26"/>
          <w:szCs w:val="26"/>
        </w:rPr>
      </w:pPr>
      <w:r w:rsidRPr="00A93088">
        <w:rPr>
          <w:b/>
          <w:sz w:val="26"/>
          <w:szCs w:val="26"/>
        </w:rPr>
        <w:t>Kính gửi</w:t>
      </w:r>
      <w:r w:rsidRPr="00A93088">
        <w:rPr>
          <w:sz w:val="26"/>
          <w:szCs w:val="26"/>
        </w:rPr>
        <w:t xml:space="preserve">: </w:t>
      </w:r>
      <w:r w:rsidRPr="00A93088">
        <w:rPr>
          <w:sz w:val="26"/>
          <w:szCs w:val="26"/>
        </w:rPr>
        <w:tab/>
        <w:t>- Trường Đại học Công nghiệp thành phố Hồ Chí Minh</w:t>
      </w:r>
    </w:p>
    <w:p w:rsidR="00132FD9" w:rsidRPr="00A93088" w:rsidRDefault="00132FD9" w:rsidP="00132FD9">
      <w:pPr>
        <w:spacing w:before="40" w:after="40" w:line="276" w:lineRule="auto"/>
        <w:jc w:val="both"/>
        <w:rPr>
          <w:sz w:val="26"/>
          <w:szCs w:val="26"/>
        </w:rPr>
      </w:pPr>
      <w:r w:rsidRPr="00A93088">
        <w:rPr>
          <w:sz w:val="26"/>
          <w:szCs w:val="26"/>
        </w:rPr>
        <w:tab/>
      </w:r>
      <w:r w:rsidRPr="00A93088">
        <w:rPr>
          <w:sz w:val="26"/>
          <w:szCs w:val="26"/>
        </w:rPr>
        <w:tab/>
      </w:r>
      <w:r w:rsidRPr="00A93088">
        <w:rPr>
          <w:sz w:val="26"/>
          <w:szCs w:val="26"/>
        </w:rPr>
        <w:tab/>
        <w:t>-</w:t>
      </w:r>
      <w:r w:rsidR="00FC6E76">
        <w:rPr>
          <w:sz w:val="26"/>
          <w:szCs w:val="26"/>
        </w:rPr>
        <w:t xml:space="preserve"> </w:t>
      </w:r>
      <w:r w:rsidR="001F5C02">
        <w:rPr>
          <w:sz w:val="26"/>
          <w:szCs w:val="26"/>
        </w:rPr>
        <w:t>Viện Đào tạo quốc tế và Sau đại học</w:t>
      </w:r>
      <w:bookmarkStart w:id="0" w:name="_GoBack"/>
      <w:bookmarkEnd w:id="0"/>
    </w:p>
    <w:p w:rsidR="00132FD9" w:rsidRPr="00A93088" w:rsidRDefault="00132FD9" w:rsidP="00132FD9">
      <w:pPr>
        <w:spacing w:before="40" w:after="40" w:line="276" w:lineRule="auto"/>
        <w:rPr>
          <w:sz w:val="26"/>
          <w:szCs w:val="26"/>
        </w:rPr>
      </w:pPr>
    </w:p>
    <w:p w:rsidR="00132FD9" w:rsidRPr="00A93088" w:rsidRDefault="00132FD9" w:rsidP="00304C3F">
      <w:pPr>
        <w:tabs>
          <w:tab w:val="right" w:leader="dot" w:pos="8931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Họ và tên:</w:t>
      </w:r>
      <w:r w:rsidR="00475D4E">
        <w:rPr>
          <w:sz w:val="26"/>
          <w:szCs w:val="26"/>
        </w:rPr>
        <w:tab/>
      </w:r>
    </w:p>
    <w:p w:rsidR="00132FD9" w:rsidRPr="00A93088" w:rsidRDefault="00132FD9" w:rsidP="00304C3F">
      <w:pPr>
        <w:tabs>
          <w:tab w:val="left" w:leader="dot" w:pos="4536"/>
          <w:tab w:val="right" w:leader="dot" w:pos="8931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Học hàm: </w:t>
      </w:r>
      <w:r w:rsidR="00475D4E">
        <w:rPr>
          <w:sz w:val="26"/>
          <w:szCs w:val="26"/>
        </w:rPr>
        <w:tab/>
      </w:r>
      <w:r w:rsidRPr="00A93088">
        <w:rPr>
          <w:sz w:val="26"/>
          <w:szCs w:val="26"/>
        </w:rPr>
        <w:t xml:space="preserve">Học vị: </w:t>
      </w:r>
      <w:r w:rsidR="00475D4E">
        <w:rPr>
          <w:sz w:val="26"/>
          <w:szCs w:val="26"/>
        </w:rPr>
        <w:tab/>
      </w:r>
    </w:p>
    <w:p w:rsidR="00132FD9" w:rsidRPr="00A93088" w:rsidRDefault="00132FD9" w:rsidP="00304C3F">
      <w:pPr>
        <w:tabs>
          <w:tab w:val="right" w:leader="dot" w:pos="8931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Đơn vị công tác (hiện tại hoặc trước khi nghỉ hưu): </w:t>
      </w:r>
      <w:r w:rsidR="00475D4E">
        <w:rPr>
          <w:sz w:val="26"/>
          <w:szCs w:val="26"/>
        </w:rPr>
        <w:tab/>
      </w:r>
    </w:p>
    <w:p w:rsidR="00132FD9" w:rsidRPr="00A93088" w:rsidRDefault="00132FD9" w:rsidP="00304C3F">
      <w:pPr>
        <w:tabs>
          <w:tab w:val="right" w:leader="dot" w:pos="8931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Chức vụ (hiện tại hoặc trước khi nghỉ hưu):</w:t>
      </w:r>
      <w:r w:rsidR="00475D4E">
        <w:rPr>
          <w:sz w:val="26"/>
          <w:szCs w:val="26"/>
        </w:rPr>
        <w:tab/>
      </w:r>
    </w:p>
    <w:p w:rsidR="00132FD9" w:rsidRPr="00A93088" w:rsidRDefault="00132FD9" w:rsidP="00304C3F">
      <w:pPr>
        <w:tabs>
          <w:tab w:val="left" w:leader="dot" w:pos="4536"/>
          <w:tab w:val="right" w:leader="dot" w:pos="8931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Địa chỉ liên hệ:</w:t>
      </w:r>
      <w:r w:rsidR="00475D4E">
        <w:rPr>
          <w:sz w:val="26"/>
          <w:szCs w:val="26"/>
        </w:rPr>
        <w:tab/>
      </w:r>
      <w:r w:rsidRPr="00A93088">
        <w:rPr>
          <w:sz w:val="26"/>
          <w:szCs w:val="26"/>
        </w:rPr>
        <w:t>Điện thoại:</w:t>
      </w:r>
      <w:r w:rsidR="00475D4E">
        <w:rPr>
          <w:sz w:val="26"/>
          <w:szCs w:val="26"/>
        </w:rPr>
        <w:tab/>
      </w:r>
    </w:p>
    <w:p w:rsidR="00132FD9" w:rsidRPr="00A93088" w:rsidRDefault="00132FD9" w:rsidP="00304C3F">
      <w:pPr>
        <w:tabs>
          <w:tab w:val="left" w:leader="dot" w:pos="4536"/>
        </w:tabs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Hiện nay tôi đang hướng dẫn:</w:t>
      </w:r>
      <w:r w:rsidR="00475D4E">
        <w:rPr>
          <w:sz w:val="26"/>
          <w:szCs w:val="26"/>
        </w:rPr>
        <w:tab/>
      </w:r>
      <w:r w:rsidRPr="00A93088">
        <w:rPr>
          <w:sz w:val="26"/>
          <w:szCs w:val="26"/>
        </w:rPr>
        <w:t xml:space="preserve">học viên cao học </w:t>
      </w:r>
    </w:p>
    <w:p w:rsidR="00132FD9" w:rsidRPr="00A93088" w:rsidRDefault="00132FD9" w:rsidP="00304C3F">
      <w:pPr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T</w:t>
      </w:r>
      <w:r w:rsidR="0026360A">
        <w:rPr>
          <w:sz w:val="26"/>
          <w:szCs w:val="26"/>
        </w:rPr>
        <w:t>heo quy định tại khoản 3 Điều  8 và khoản 4 Điều 11</w:t>
      </w:r>
      <w:r w:rsidRPr="00A93088">
        <w:rPr>
          <w:sz w:val="26"/>
          <w:szCs w:val="26"/>
        </w:rPr>
        <w:t xml:space="preserve"> về hướng dẫn luận văn t</w:t>
      </w:r>
      <w:r w:rsidR="0026360A">
        <w:rPr>
          <w:sz w:val="26"/>
          <w:szCs w:val="26"/>
        </w:rPr>
        <w:t>hạc sĩ trong Thông tư số 23/2021/TT-BGDĐT ngày 30/8/2021</w:t>
      </w:r>
      <w:r w:rsidRPr="00A93088">
        <w:rPr>
          <w:sz w:val="26"/>
          <w:szCs w:val="26"/>
        </w:rPr>
        <w:t xml:space="preserve"> của Bộ Giáo dục và Đào tạo, tôi được phép hướng dẫn thêm: </w:t>
      </w:r>
      <w:r w:rsidR="00475D4E">
        <w:rPr>
          <w:sz w:val="26"/>
          <w:szCs w:val="26"/>
        </w:rPr>
        <w:t>……….</w:t>
      </w:r>
      <w:r w:rsidRPr="00A93088">
        <w:rPr>
          <w:sz w:val="26"/>
          <w:szCs w:val="26"/>
        </w:rPr>
        <w:t xml:space="preserve"> học viên cao học.</w:t>
      </w:r>
    </w:p>
    <w:p w:rsidR="00132FD9" w:rsidRPr="00A93088" w:rsidRDefault="00132FD9" w:rsidP="00304C3F">
      <w:pPr>
        <w:spacing w:before="40" w:after="40" w:line="360" w:lineRule="auto"/>
        <w:jc w:val="both"/>
        <w:rPr>
          <w:sz w:val="26"/>
          <w:szCs w:val="26"/>
        </w:rPr>
      </w:pPr>
      <w:r w:rsidRPr="00A93088">
        <w:rPr>
          <w:sz w:val="26"/>
          <w:szCs w:val="26"/>
        </w:rPr>
        <w:t xml:space="preserve">           </w:t>
      </w:r>
    </w:p>
    <w:p w:rsidR="00132FD9" w:rsidRPr="00A93088" w:rsidRDefault="00132FD9" w:rsidP="00304C3F">
      <w:pPr>
        <w:spacing w:before="40" w:after="40" w:line="360" w:lineRule="auto"/>
        <w:ind w:firstLine="567"/>
        <w:jc w:val="both"/>
        <w:rPr>
          <w:sz w:val="26"/>
          <w:szCs w:val="26"/>
        </w:rPr>
      </w:pPr>
      <w:r w:rsidRPr="00A93088">
        <w:rPr>
          <w:sz w:val="26"/>
          <w:szCs w:val="26"/>
        </w:rPr>
        <w:t>Tôi xin cam đoan những điều trên là hoàn toàn đúng và chịu trách nhiệm trước pháp luật.</w:t>
      </w:r>
    </w:p>
    <w:p w:rsidR="00132FD9" w:rsidRPr="00A93088" w:rsidRDefault="00132FD9" w:rsidP="00132FD9">
      <w:pPr>
        <w:autoSpaceDE w:val="0"/>
        <w:autoSpaceDN w:val="0"/>
        <w:adjustRightInd w:val="0"/>
        <w:spacing w:before="40" w:after="40" w:line="276" w:lineRule="auto"/>
        <w:jc w:val="right"/>
        <w:rPr>
          <w:i/>
          <w:iCs/>
          <w:sz w:val="26"/>
          <w:szCs w:val="26"/>
        </w:rPr>
      </w:pPr>
      <w:r w:rsidRPr="00A93088">
        <w:rPr>
          <w:i/>
          <w:iCs/>
          <w:sz w:val="26"/>
          <w:szCs w:val="26"/>
        </w:rPr>
        <w:t>…..……., ngày     tháng     năm 20</w:t>
      </w:r>
      <w:r w:rsidR="00475D4E">
        <w:rPr>
          <w:i/>
          <w:iCs/>
          <w:sz w:val="26"/>
          <w:szCs w:val="26"/>
        </w:rPr>
        <w:t>….</w:t>
      </w:r>
      <w:r w:rsidRPr="00A93088">
        <w:rPr>
          <w:i/>
          <w:iCs/>
          <w:sz w:val="26"/>
          <w:szCs w:val="26"/>
        </w:rPr>
        <w:t>...</w:t>
      </w:r>
    </w:p>
    <w:p w:rsidR="00132FD9" w:rsidRPr="00A93088" w:rsidRDefault="00132FD9" w:rsidP="00132FD9">
      <w:pPr>
        <w:spacing w:before="40" w:after="40" w:line="276" w:lineRule="auto"/>
        <w:jc w:val="center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                                                                          </w:t>
      </w:r>
      <w:r w:rsidRPr="00A93088">
        <w:rPr>
          <w:b/>
          <w:sz w:val="26"/>
          <w:szCs w:val="26"/>
        </w:rPr>
        <w:t>NGƯỜI CAM KẾT</w:t>
      </w:r>
    </w:p>
    <w:p w:rsidR="00132FD9" w:rsidRPr="00A93088" w:rsidRDefault="00132FD9" w:rsidP="00132FD9">
      <w:pPr>
        <w:tabs>
          <w:tab w:val="left" w:pos="6840"/>
          <w:tab w:val="right" w:pos="9185"/>
        </w:tabs>
        <w:spacing w:before="40" w:after="40" w:line="276" w:lineRule="auto"/>
        <w:rPr>
          <w:b/>
          <w:sz w:val="26"/>
          <w:szCs w:val="26"/>
        </w:rPr>
      </w:pPr>
      <w:r w:rsidRPr="00A93088">
        <w:rPr>
          <w:i/>
          <w:sz w:val="26"/>
          <w:szCs w:val="26"/>
        </w:rPr>
        <w:t xml:space="preserve">                                                               </w:t>
      </w:r>
      <w:r w:rsidR="00CC1366">
        <w:rPr>
          <w:i/>
          <w:sz w:val="26"/>
          <w:szCs w:val="26"/>
        </w:rPr>
        <w:t xml:space="preserve">                           </w:t>
      </w:r>
      <w:r w:rsidRPr="00A93088">
        <w:rPr>
          <w:i/>
          <w:sz w:val="26"/>
          <w:szCs w:val="26"/>
        </w:rPr>
        <w:t>(Ký và ghi rõ họ tên)</w:t>
      </w:r>
      <w:r w:rsidRPr="00A93088">
        <w:rPr>
          <w:i/>
          <w:sz w:val="26"/>
          <w:szCs w:val="26"/>
        </w:rPr>
        <w:tab/>
      </w:r>
    </w:p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</w:p>
    <w:p w:rsidR="00132FD9" w:rsidRPr="00A93088" w:rsidRDefault="00132FD9" w:rsidP="00132FD9">
      <w:pPr>
        <w:spacing w:before="40" w:after="40"/>
        <w:jc w:val="center"/>
        <w:rPr>
          <w:b/>
          <w:sz w:val="26"/>
          <w:szCs w:val="26"/>
        </w:rPr>
      </w:pPr>
    </w:p>
    <w:p w:rsidR="00132FD9" w:rsidRDefault="00132FD9" w:rsidP="00132FD9">
      <w:pPr>
        <w:tabs>
          <w:tab w:val="left" w:pos="6645"/>
        </w:tabs>
        <w:spacing w:before="40" w:after="40"/>
        <w:jc w:val="right"/>
        <w:rPr>
          <w:sz w:val="26"/>
          <w:szCs w:val="26"/>
        </w:rPr>
      </w:pPr>
    </w:p>
    <w:p w:rsidR="0031073B" w:rsidRDefault="0031073B" w:rsidP="00132FD9">
      <w:pPr>
        <w:tabs>
          <w:tab w:val="left" w:pos="6645"/>
        </w:tabs>
        <w:spacing w:before="40" w:after="40"/>
        <w:jc w:val="right"/>
        <w:rPr>
          <w:sz w:val="26"/>
          <w:szCs w:val="26"/>
        </w:rPr>
      </w:pPr>
    </w:p>
    <w:p w:rsidR="0031073B" w:rsidRDefault="0031073B" w:rsidP="00132FD9">
      <w:pPr>
        <w:tabs>
          <w:tab w:val="left" w:pos="6645"/>
        </w:tabs>
        <w:spacing w:before="40" w:after="40"/>
        <w:jc w:val="right"/>
        <w:rPr>
          <w:sz w:val="26"/>
          <w:szCs w:val="26"/>
        </w:rPr>
      </w:pPr>
    </w:p>
    <w:p w:rsidR="0031073B" w:rsidRDefault="0031073B" w:rsidP="00132FD9">
      <w:pPr>
        <w:tabs>
          <w:tab w:val="left" w:pos="6645"/>
        </w:tabs>
        <w:spacing w:before="40" w:after="40"/>
        <w:jc w:val="right"/>
        <w:rPr>
          <w:sz w:val="26"/>
          <w:szCs w:val="26"/>
        </w:rPr>
      </w:pPr>
    </w:p>
    <w:p w:rsidR="0031073B" w:rsidRPr="00A93088" w:rsidRDefault="0031073B" w:rsidP="00132FD9">
      <w:pPr>
        <w:tabs>
          <w:tab w:val="left" w:pos="6645"/>
        </w:tabs>
        <w:spacing w:before="40" w:after="40"/>
        <w:jc w:val="right"/>
        <w:rPr>
          <w:sz w:val="26"/>
          <w:szCs w:val="26"/>
        </w:rPr>
      </w:pPr>
    </w:p>
    <w:p w:rsidR="00132FD9" w:rsidRPr="00A93088" w:rsidRDefault="00132FD9" w:rsidP="00132FD9">
      <w:pPr>
        <w:spacing w:before="40" w:after="40"/>
        <w:rPr>
          <w:sz w:val="26"/>
          <w:szCs w:val="26"/>
        </w:rPr>
      </w:pPr>
    </w:p>
    <w:p w:rsidR="00132FD9" w:rsidRDefault="00132FD9" w:rsidP="00132FD9">
      <w:pPr>
        <w:spacing w:before="40" w:after="40"/>
        <w:rPr>
          <w:i/>
          <w:sz w:val="24"/>
          <w:szCs w:val="26"/>
          <w:u w:val="single"/>
        </w:rPr>
      </w:pPr>
      <w:r w:rsidRPr="00A93088">
        <w:rPr>
          <w:i/>
          <w:sz w:val="24"/>
          <w:szCs w:val="26"/>
          <w:u w:val="single"/>
        </w:rPr>
        <w:t>Ghi chú:</w:t>
      </w:r>
    </w:p>
    <w:p w:rsidR="00183525" w:rsidRPr="00183525" w:rsidRDefault="00183525" w:rsidP="00132FD9">
      <w:pPr>
        <w:spacing w:before="40" w:after="40"/>
        <w:rPr>
          <w:i/>
          <w:sz w:val="24"/>
          <w:szCs w:val="26"/>
        </w:rPr>
      </w:pPr>
      <w:r w:rsidRPr="00183525">
        <w:rPr>
          <w:i/>
          <w:sz w:val="24"/>
          <w:szCs w:val="26"/>
        </w:rPr>
        <w:t>GS.TS, PGS.TS, TS: hướng dẫn tối đa 05 học viên, kể cả học viên của cơ sở đào tạo khác. Trường</w:t>
      </w:r>
      <w:r>
        <w:rPr>
          <w:i/>
          <w:sz w:val="24"/>
          <w:szCs w:val="26"/>
        </w:rPr>
        <w:t xml:space="preserve"> hợp</w:t>
      </w:r>
      <w:r w:rsidRPr="00183525">
        <w:rPr>
          <w:i/>
          <w:sz w:val="24"/>
          <w:szCs w:val="26"/>
        </w:rPr>
        <w:t xml:space="preserve"> đồng hướng dẫn 02 học viên được tính tương đương hướng dẫn độc lập 01 học viên.</w:t>
      </w:r>
    </w:p>
    <w:sectPr w:rsidR="00183525" w:rsidRPr="00183525" w:rsidSect="00B41117">
      <w:footerReference w:type="default" r:id="rId8"/>
      <w:pgSz w:w="11906" w:h="16838" w:code="9"/>
      <w:pgMar w:top="1134" w:right="1274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CE2" w:rsidRDefault="000B0CE2">
      <w:r>
        <w:separator/>
      </w:r>
    </w:p>
  </w:endnote>
  <w:endnote w:type="continuationSeparator" w:id="0">
    <w:p w:rsidR="000B0CE2" w:rsidRDefault="000B0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37B" w:rsidRPr="00DA2497" w:rsidRDefault="00E8737B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1F5C02">
      <w:rPr>
        <w:noProof/>
      </w:rPr>
      <w:t>1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B07DA94" wp14:editId="47590634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737B" w:rsidRDefault="00E8737B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B07DA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E8737B" w:rsidRDefault="00E8737B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CE2" w:rsidRDefault="000B0CE2">
      <w:r>
        <w:separator/>
      </w:r>
    </w:p>
  </w:footnote>
  <w:footnote w:type="continuationSeparator" w:id="0">
    <w:p w:rsidR="000B0CE2" w:rsidRDefault="000B0C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2763D9"/>
    <w:multiLevelType w:val="hybridMultilevel"/>
    <w:tmpl w:val="78967D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873D1"/>
    <w:multiLevelType w:val="hybridMultilevel"/>
    <w:tmpl w:val="39747A86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FE803DF2">
      <w:start w:val="1"/>
      <w:numFmt w:val="lowerLetter"/>
      <w:lvlText w:val="%3)"/>
      <w:lvlJc w:val="left"/>
      <w:pPr>
        <w:ind w:left="245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7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9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190986"/>
    <w:multiLevelType w:val="hybridMultilevel"/>
    <w:tmpl w:val="3564C8D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452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5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8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9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C72250"/>
    <w:multiLevelType w:val="multilevel"/>
    <w:tmpl w:val="37B6AE9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7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16730EF"/>
    <w:multiLevelType w:val="hybridMultilevel"/>
    <w:tmpl w:val="20C6C5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2B5F13"/>
    <w:multiLevelType w:val="hybridMultilevel"/>
    <w:tmpl w:val="3C644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C980282"/>
    <w:multiLevelType w:val="hybridMultilevel"/>
    <w:tmpl w:val="76B22988"/>
    <w:lvl w:ilvl="0" w:tplc="8050E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5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6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20"/>
  </w:num>
  <w:num w:numId="2">
    <w:abstractNumId w:val="3"/>
  </w:num>
  <w:num w:numId="3">
    <w:abstractNumId w:val="35"/>
  </w:num>
  <w:num w:numId="4">
    <w:abstractNumId w:val="15"/>
  </w:num>
  <w:num w:numId="5">
    <w:abstractNumId w:val="12"/>
  </w:num>
  <w:num w:numId="6">
    <w:abstractNumId w:val="29"/>
  </w:num>
  <w:num w:numId="7">
    <w:abstractNumId w:val="28"/>
  </w:num>
  <w:num w:numId="8">
    <w:abstractNumId w:val="25"/>
  </w:num>
  <w:num w:numId="9">
    <w:abstractNumId w:val="1"/>
  </w:num>
  <w:num w:numId="10">
    <w:abstractNumId w:val="24"/>
  </w:num>
  <w:num w:numId="11">
    <w:abstractNumId w:val="23"/>
  </w:num>
  <w:num w:numId="12">
    <w:abstractNumId w:val="6"/>
  </w:num>
  <w:num w:numId="13">
    <w:abstractNumId w:val="18"/>
  </w:num>
  <w:num w:numId="14">
    <w:abstractNumId w:val="8"/>
  </w:num>
  <w:num w:numId="15">
    <w:abstractNumId w:val="37"/>
  </w:num>
  <w:num w:numId="16">
    <w:abstractNumId w:val="32"/>
  </w:num>
  <w:num w:numId="17">
    <w:abstractNumId w:val="38"/>
  </w:num>
  <w:num w:numId="18">
    <w:abstractNumId w:val="13"/>
  </w:num>
  <w:num w:numId="19">
    <w:abstractNumId w:val="9"/>
  </w:num>
  <w:num w:numId="20">
    <w:abstractNumId w:val="27"/>
  </w:num>
  <w:num w:numId="21">
    <w:abstractNumId w:val="10"/>
  </w:num>
  <w:num w:numId="22">
    <w:abstractNumId w:val="21"/>
  </w:num>
  <w:num w:numId="23">
    <w:abstractNumId w:val="26"/>
  </w:num>
  <w:num w:numId="24">
    <w:abstractNumId w:val="14"/>
  </w:num>
  <w:num w:numId="25">
    <w:abstractNumId w:val="7"/>
  </w:num>
  <w:num w:numId="26">
    <w:abstractNumId w:val="0"/>
  </w:num>
  <w:num w:numId="27">
    <w:abstractNumId w:val="34"/>
  </w:num>
  <w:num w:numId="28">
    <w:abstractNumId w:val="22"/>
  </w:num>
  <w:num w:numId="29">
    <w:abstractNumId w:val="2"/>
  </w:num>
  <w:num w:numId="30">
    <w:abstractNumId w:val="39"/>
  </w:num>
  <w:num w:numId="31">
    <w:abstractNumId w:val="5"/>
  </w:num>
  <w:num w:numId="32">
    <w:abstractNumId w:val="11"/>
  </w:num>
  <w:num w:numId="33">
    <w:abstractNumId w:val="17"/>
  </w:num>
  <w:num w:numId="34">
    <w:abstractNumId w:val="36"/>
  </w:num>
  <w:num w:numId="35">
    <w:abstractNumId w:val="16"/>
  </w:num>
  <w:num w:numId="36">
    <w:abstractNumId w:val="19"/>
  </w:num>
  <w:num w:numId="37">
    <w:abstractNumId w:val="31"/>
  </w:num>
  <w:num w:numId="38">
    <w:abstractNumId w:val="33"/>
  </w:num>
  <w:num w:numId="39">
    <w:abstractNumId w:val="30"/>
  </w:num>
  <w:num w:numId="40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2267"/>
    <w:rsid w:val="00073E9F"/>
    <w:rsid w:val="000741D7"/>
    <w:rsid w:val="0007547C"/>
    <w:rsid w:val="0007609B"/>
    <w:rsid w:val="00077F7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0CE2"/>
    <w:rsid w:val="000B159E"/>
    <w:rsid w:val="000B1F1A"/>
    <w:rsid w:val="000B27D3"/>
    <w:rsid w:val="000B2B00"/>
    <w:rsid w:val="000B421E"/>
    <w:rsid w:val="000B59A8"/>
    <w:rsid w:val="000C072E"/>
    <w:rsid w:val="000C35FF"/>
    <w:rsid w:val="000C4F2E"/>
    <w:rsid w:val="000C6C50"/>
    <w:rsid w:val="000C7DFB"/>
    <w:rsid w:val="000D1EE5"/>
    <w:rsid w:val="000D2185"/>
    <w:rsid w:val="000D562E"/>
    <w:rsid w:val="000D58AB"/>
    <w:rsid w:val="000D75A0"/>
    <w:rsid w:val="000E0046"/>
    <w:rsid w:val="000E3779"/>
    <w:rsid w:val="000E3887"/>
    <w:rsid w:val="000E5DD8"/>
    <w:rsid w:val="000E6582"/>
    <w:rsid w:val="000E729B"/>
    <w:rsid w:val="000F1087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3525"/>
    <w:rsid w:val="00184045"/>
    <w:rsid w:val="00185794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16F9"/>
    <w:rsid w:val="001F4D8F"/>
    <w:rsid w:val="001F5C02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0AB"/>
    <w:rsid w:val="00210E0F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360A"/>
    <w:rsid w:val="0026460B"/>
    <w:rsid w:val="00264A6A"/>
    <w:rsid w:val="0026514D"/>
    <w:rsid w:val="00266F94"/>
    <w:rsid w:val="002703C2"/>
    <w:rsid w:val="00271F63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4E8A"/>
    <w:rsid w:val="00296089"/>
    <w:rsid w:val="00297F1A"/>
    <w:rsid w:val="002A1CAF"/>
    <w:rsid w:val="002A1F29"/>
    <w:rsid w:val="002A48CC"/>
    <w:rsid w:val="002A6D8C"/>
    <w:rsid w:val="002A765B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2D4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EF7"/>
    <w:rsid w:val="00303019"/>
    <w:rsid w:val="00304C3F"/>
    <w:rsid w:val="00304CF9"/>
    <w:rsid w:val="0030659E"/>
    <w:rsid w:val="0031073B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2FD4"/>
    <w:rsid w:val="0035344E"/>
    <w:rsid w:val="0035345F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30580"/>
    <w:rsid w:val="004314A3"/>
    <w:rsid w:val="00432A01"/>
    <w:rsid w:val="00432AD2"/>
    <w:rsid w:val="00436760"/>
    <w:rsid w:val="0043777A"/>
    <w:rsid w:val="00437DBB"/>
    <w:rsid w:val="00437E51"/>
    <w:rsid w:val="00442D96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5D4E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1E39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CB4"/>
    <w:rsid w:val="00513203"/>
    <w:rsid w:val="00516E4F"/>
    <w:rsid w:val="00520438"/>
    <w:rsid w:val="00520685"/>
    <w:rsid w:val="00522A54"/>
    <w:rsid w:val="00524BD9"/>
    <w:rsid w:val="00524E31"/>
    <w:rsid w:val="005268CF"/>
    <w:rsid w:val="00530097"/>
    <w:rsid w:val="0053031C"/>
    <w:rsid w:val="00531E53"/>
    <w:rsid w:val="00532C97"/>
    <w:rsid w:val="0053444C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1F68"/>
    <w:rsid w:val="00566C13"/>
    <w:rsid w:val="00566DF9"/>
    <w:rsid w:val="00570D5F"/>
    <w:rsid w:val="00571E2F"/>
    <w:rsid w:val="00572DFC"/>
    <w:rsid w:val="00574535"/>
    <w:rsid w:val="00574829"/>
    <w:rsid w:val="005753A8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0DC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344A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4F8B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089"/>
    <w:rsid w:val="006534A4"/>
    <w:rsid w:val="006535B1"/>
    <w:rsid w:val="006548AC"/>
    <w:rsid w:val="0065629C"/>
    <w:rsid w:val="00660765"/>
    <w:rsid w:val="00660EB4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58FF"/>
    <w:rsid w:val="0077722D"/>
    <w:rsid w:val="0077784A"/>
    <w:rsid w:val="00777BC4"/>
    <w:rsid w:val="00780CBF"/>
    <w:rsid w:val="00780F69"/>
    <w:rsid w:val="00782E0A"/>
    <w:rsid w:val="0078482E"/>
    <w:rsid w:val="00785A2B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66A1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F36"/>
    <w:rsid w:val="008A1D70"/>
    <w:rsid w:val="008A1FB8"/>
    <w:rsid w:val="008A21DD"/>
    <w:rsid w:val="008A3154"/>
    <w:rsid w:val="008A7C71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5AC4"/>
    <w:rsid w:val="008E65F9"/>
    <w:rsid w:val="008E7988"/>
    <w:rsid w:val="008F36F9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5E0"/>
    <w:rsid w:val="00933BD9"/>
    <w:rsid w:val="009372C8"/>
    <w:rsid w:val="00940768"/>
    <w:rsid w:val="00940B05"/>
    <w:rsid w:val="00941DBE"/>
    <w:rsid w:val="0094211B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F22"/>
    <w:rsid w:val="009B50D9"/>
    <w:rsid w:val="009C015B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778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949F7"/>
    <w:rsid w:val="00AA0E9C"/>
    <w:rsid w:val="00AA1EB0"/>
    <w:rsid w:val="00AA40AD"/>
    <w:rsid w:val="00AA7A64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7E0B"/>
    <w:rsid w:val="00AD34EA"/>
    <w:rsid w:val="00AE0857"/>
    <w:rsid w:val="00AE1A84"/>
    <w:rsid w:val="00AE2598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1117"/>
    <w:rsid w:val="00B4263F"/>
    <w:rsid w:val="00B42DFB"/>
    <w:rsid w:val="00B45218"/>
    <w:rsid w:val="00B472F7"/>
    <w:rsid w:val="00B4775C"/>
    <w:rsid w:val="00B47806"/>
    <w:rsid w:val="00B51003"/>
    <w:rsid w:val="00B53CF4"/>
    <w:rsid w:val="00B55838"/>
    <w:rsid w:val="00B57A05"/>
    <w:rsid w:val="00B600FE"/>
    <w:rsid w:val="00B6027E"/>
    <w:rsid w:val="00B617E0"/>
    <w:rsid w:val="00B639C3"/>
    <w:rsid w:val="00B65ECD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4A90"/>
    <w:rsid w:val="00B96C02"/>
    <w:rsid w:val="00BA0D6B"/>
    <w:rsid w:val="00BA1A06"/>
    <w:rsid w:val="00BA3FC1"/>
    <w:rsid w:val="00BA43F2"/>
    <w:rsid w:val="00BA4B55"/>
    <w:rsid w:val="00BA5879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590F"/>
    <w:rsid w:val="00C47308"/>
    <w:rsid w:val="00C5251D"/>
    <w:rsid w:val="00C52BDC"/>
    <w:rsid w:val="00C52F3F"/>
    <w:rsid w:val="00C530BB"/>
    <w:rsid w:val="00C54AE5"/>
    <w:rsid w:val="00C55AE9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5D53"/>
    <w:rsid w:val="00C907B0"/>
    <w:rsid w:val="00C907DF"/>
    <w:rsid w:val="00C92446"/>
    <w:rsid w:val="00C94AF5"/>
    <w:rsid w:val="00C9570F"/>
    <w:rsid w:val="00C96A76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875"/>
    <w:rsid w:val="00CC6EED"/>
    <w:rsid w:val="00CC6FB5"/>
    <w:rsid w:val="00CC7A71"/>
    <w:rsid w:val="00CD0251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E76D0"/>
    <w:rsid w:val="00CF1DE9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1ABB"/>
    <w:rsid w:val="00D22F64"/>
    <w:rsid w:val="00D27145"/>
    <w:rsid w:val="00D27265"/>
    <w:rsid w:val="00D30094"/>
    <w:rsid w:val="00D3061F"/>
    <w:rsid w:val="00D32B26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474C5"/>
    <w:rsid w:val="00D5031B"/>
    <w:rsid w:val="00D512F6"/>
    <w:rsid w:val="00D52AD1"/>
    <w:rsid w:val="00D54976"/>
    <w:rsid w:val="00D55ABA"/>
    <w:rsid w:val="00D57749"/>
    <w:rsid w:val="00D61B3D"/>
    <w:rsid w:val="00D61DF0"/>
    <w:rsid w:val="00D622BD"/>
    <w:rsid w:val="00D62AAA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631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158C9"/>
    <w:rsid w:val="00E207E4"/>
    <w:rsid w:val="00E22AE2"/>
    <w:rsid w:val="00E23EC2"/>
    <w:rsid w:val="00E24ACA"/>
    <w:rsid w:val="00E24D75"/>
    <w:rsid w:val="00E255D9"/>
    <w:rsid w:val="00E266C5"/>
    <w:rsid w:val="00E30443"/>
    <w:rsid w:val="00E30514"/>
    <w:rsid w:val="00E305C1"/>
    <w:rsid w:val="00E30D45"/>
    <w:rsid w:val="00E315CC"/>
    <w:rsid w:val="00E31F45"/>
    <w:rsid w:val="00E339DD"/>
    <w:rsid w:val="00E362B2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2AA2"/>
    <w:rsid w:val="00E86E99"/>
    <w:rsid w:val="00E8737B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2A40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073A7"/>
    <w:rsid w:val="00F11C44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4439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4CC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8C577"/>
  <w15:docId w15:val="{4801998B-D950-4A44-AF2D-ADAA4328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943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5D9"/>
  </w:style>
  <w:style w:type="paragraph" w:styleId="Footer">
    <w:name w:val="footer"/>
    <w:basedOn w:val="Normal"/>
    <w:link w:val="Foot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5D9"/>
  </w:style>
  <w:style w:type="paragraph" w:styleId="BodyText">
    <w:name w:val="Body Text"/>
    <w:basedOn w:val="Normal"/>
    <w:link w:val="BodyText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FB7FF0"/>
    <w:rPr>
      <w:rFonts w:ascii=".VnTime" w:hAnsi=".VnTime"/>
      <w:sz w:val="28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F1DE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5A1F1-BB1C-447F-A418-5B4ED7913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Tran Nam</cp:lastModifiedBy>
  <cp:revision>9</cp:revision>
  <cp:lastPrinted>2016-09-29T03:40:00Z</cp:lastPrinted>
  <dcterms:created xsi:type="dcterms:W3CDTF">2017-05-04T13:26:00Z</dcterms:created>
  <dcterms:modified xsi:type="dcterms:W3CDTF">2023-02-07T02:11:00Z</dcterms:modified>
</cp:coreProperties>
</file>